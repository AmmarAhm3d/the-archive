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119BE" w14:textId="69ECD48D" w:rsidR="00342B33" w:rsidRDefault="00342B33" w:rsidP="00AE53E6">
      <w:r>
        <w:t>This doc contain</w:t>
      </w:r>
      <w:r w:rsidR="00521845">
        <w:t>s only Relational Algebra now, as mentioned in the GC post by our TA and in my private comment in assignment submission.</w:t>
      </w:r>
    </w:p>
    <w:p w14:paraId="3DA302BC" w14:textId="77777777" w:rsidR="00521845" w:rsidRDefault="00521845" w:rsidP="00AE53E6"/>
    <w:p w14:paraId="4987E514" w14:textId="4F1B4113" w:rsidR="00521845" w:rsidRDefault="00AE53E6" w:rsidP="00AE53E6">
      <w:r>
        <w:t xml:space="preserve">Write SQL and RA to answer the following </w:t>
      </w:r>
      <w:proofErr w:type="gramStart"/>
      <w:r>
        <w:t>queries</w:t>
      </w:r>
      <w:proofErr w:type="gramEnd"/>
    </w:p>
    <w:p w14:paraId="4ED4B186" w14:textId="77777777" w:rsidR="00AE53E6" w:rsidRDefault="00AE53E6" w:rsidP="00AE53E6">
      <w:r>
        <w:t>Consider the following relational database for the Super Baseball League. It keeps track of</w:t>
      </w:r>
    </w:p>
    <w:p w14:paraId="50AB36CC" w14:textId="77777777" w:rsidR="00AE53E6" w:rsidRDefault="00AE53E6" w:rsidP="00AE53E6">
      <w:r>
        <w:t>teams in the league, coaches and players on the teams, work experience of the coaches, bats</w:t>
      </w:r>
    </w:p>
    <w:p w14:paraId="53621723" w14:textId="77777777" w:rsidR="00AE53E6" w:rsidRDefault="00AE53E6" w:rsidP="00AE53E6">
      <w:r>
        <w:t xml:space="preserve">belonging to each team, and which players have played on which teams. Note the </w:t>
      </w:r>
      <w:proofErr w:type="gramStart"/>
      <w:r>
        <w:t>following</w:t>
      </w:r>
      <w:proofErr w:type="gramEnd"/>
    </w:p>
    <w:p w14:paraId="751E6A2F" w14:textId="77777777" w:rsidR="00AE53E6" w:rsidRDefault="00AE53E6" w:rsidP="00AE53E6">
      <w:r>
        <w:t>facts about this environment:</w:t>
      </w:r>
    </w:p>
    <w:p w14:paraId="2ADC906D" w14:textId="77777777" w:rsidR="00AE53E6" w:rsidRDefault="00AE53E6" w:rsidP="00AE53E6">
      <w:r>
        <w:t xml:space="preserve">• The database keeps track of the history of </w:t>
      </w:r>
      <w:proofErr w:type="gramStart"/>
      <w:r>
        <w:t>all of</w:t>
      </w:r>
      <w:proofErr w:type="gramEnd"/>
      <w:r>
        <w:t xml:space="preserve"> the teams that each player has played on</w:t>
      </w:r>
    </w:p>
    <w:p w14:paraId="6A9D691B" w14:textId="77777777" w:rsidR="00AE53E6" w:rsidRDefault="00AE53E6" w:rsidP="00AE53E6">
      <w:r>
        <w:t xml:space="preserve">and </w:t>
      </w:r>
      <w:proofErr w:type="gramStart"/>
      <w:r>
        <w:t>all of</w:t>
      </w:r>
      <w:proofErr w:type="gramEnd"/>
      <w:r>
        <w:t xml:space="preserve"> the players who have played on each team.</w:t>
      </w:r>
    </w:p>
    <w:p w14:paraId="33D623E6" w14:textId="77777777" w:rsidR="00AE53E6" w:rsidRDefault="00AE53E6" w:rsidP="00AE53E6">
      <w:r>
        <w:t>• The database only keeps track of the current team that a coach works for.</w:t>
      </w:r>
    </w:p>
    <w:p w14:paraId="392C0865" w14:textId="77777777" w:rsidR="00AE53E6" w:rsidRDefault="00AE53E6" w:rsidP="00AE53E6">
      <w:r>
        <w:t>• Team number, team name, and player number are each unique attribute across the league.</w:t>
      </w:r>
    </w:p>
    <w:p w14:paraId="694ADC5C" w14:textId="77777777" w:rsidR="00AE53E6" w:rsidRDefault="00AE53E6" w:rsidP="00AE53E6">
      <w:r>
        <w:t>• Coach name is only unique within a team (and we assume that a team cannot have two</w:t>
      </w:r>
    </w:p>
    <w:p w14:paraId="77F4B52C" w14:textId="77777777" w:rsidR="00AE53E6" w:rsidRDefault="00AE53E6" w:rsidP="00AE53E6">
      <w:r>
        <w:t>coaches of the same name.)</w:t>
      </w:r>
    </w:p>
    <w:p w14:paraId="01D74D94" w14:textId="77777777" w:rsidR="00AE53E6" w:rsidRDefault="00AE53E6" w:rsidP="00AE53E6">
      <w:r>
        <w:t>• Serial number (for bats) is only unique within a team.</w:t>
      </w:r>
    </w:p>
    <w:p w14:paraId="3BC7CC28" w14:textId="77777777" w:rsidR="00AE53E6" w:rsidRDefault="00AE53E6" w:rsidP="00AE53E6">
      <w:r>
        <w:t>• In the Affiliation table, the Years attribute indicates that number of years that a player</w:t>
      </w:r>
    </w:p>
    <w:p w14:paraId="7AEFE682" w14:textId="77777777" w:rsidR="00AE53E6" w:rsidRDefault="00AE53E6" w:rsidP="00AE53E6">
      <w:r>
        <w:t>played on a team; the batting average is for the years that a player played on a team.</w:t>
      </w:r>
    </w:p>
    <w:p w14:paraId="7E805DBB" w14:textId="77777777" w:rsidR="00342B33" w:rsidRPr="00342B33" w:rsidRDefault="00342B33" w:rsidP="00342B33"/>
    <w:p w14:paraId="431D003E" w14:textId="77777777" w:rsidR="00521845" w:rsidRDefault="00521845" w:rsidP="00521845">
      <w:r>
        <w:t>1. Find the names and city of all the team with team number greater than 15. List the</w:t>
      </w:r>
    </w:p>
    <w:p w14:paraId="37C8CFB8" w14:textId="77777777" w:rsidR="00521845" w:rsidRDefault="00521845" w:rsidP="00521845">
      <w:r>
        <w:t>results alphabetically by team name. (5 points)</w:t>
      </w:r>
    </w:p>
    <w:p w14:paraId="1638774C" w14:textId="55264242" w:rsidR="00342B33" w:rsidRPr="00342B33" w:rsidRDefault="00342B33" w:rsidP="00521845">
      <w:r w:rsidRPr="00342B33">
        <w:t>  </w:t>
      </w:r>
    </w:p>
    <w:p w14:paraId="0F45560F" w14:textId="77777777" w:rsidR="00342B33" w:rsidRPr="00342B33" w:rsidRDefault="00342B33" w:rsidP="00342B33">
      <w:r w:rsidRPr="00342B33">
        <w:t xml:space="preserve">π </w:t>
      </w:r>
      <w:proofErr w:type="spellStart"/>
      <w:r w:rsidRPr="00342B33">
        <w:t>TeamName</w:t>
      </w:r>
      <w:proofErr w:type="spellEnd"/>
      <w:r w:rsidRPr="00342B33">
        <w:t xml:space="preserve">, City (σ </w:t>
      </w:r>
      <w:proofErr w:type="spellStart"/>
      <w:r w:rsidRPr="00342B33">
        <w:t>TeamNumber</w:t>
      </w:r>
      <w:proofErr w:type="spellEnd"/>
      <w:r w:rsidRPr="00342B33">
        <w:t xml:space="preserve"> &gt; 15 (π </w:t>
      </w:r>
      <w:proofErr w:type="spellStart"/>
      <w:r w:rsidRPr="00342B33">
        <w:t>TeamNumber</w:t>
      </w:r>
      <w:proofErr w:type="spellEnd"/>
      <w:r w:rsidRPr="00342B33">
        <w:t xml:space="preserve">, </w:t>
      </w:r>
      <w:proofErr w:type="spellStart"/>
      <w:r w:rsidRPr="00342B33">
        <w:t>TeamName</w:t>
      </w:r>
      <w:proofErr w:type="spellEnd"/>
      <w:r w:rsidRPr="00342B33">
        <w:t>, City (Team)))</w:t>
      </w:r>
    </w:p>
    <w:p w14:paraId="720340CF" w14:textId="77777777" w:rsidR="00342B33" w:rsidRPr="00342B33" w:rsidRDefault="00342B33" w:rsidP="00342B33"/>
    <w:p w14:paraId="01DA2A5B" w14:textId="77777777" w:rsidR="00342B33" w:rsidRPr="00342B33" w:rsidRDefault="00342B33" w:rsidP="00342B33">
      <w:r w:rsidRPr="00342B33">
        <w:t xml:space="preserve">2. Display the name of player who are under </w:t>
      </w:r>
      <w:proofErr w:type="gramStart"/>
      <w:r w:rsidRPr="00342B33">
        <w:t>18.(</w:t>
      </w:r>
      <w:proofErr w:type="gramEnd"/>
      <w:r w:rsidRPr="00342B33">
        <w:t>5 points)</w:t>
      </w:r>
    </w:p>
    <w:p w14:paraId="4A183B9B" w14:textId="3403A672" w:rsidR="00342B33" w:rsidRPr="00342B33" w:rsidRDefault="00342B33" w:rsidP="00342B33">
      <w:r w:rsidRPr="00342B33">
        <w:t>  </w:t>
      </w:r>
    </w:p>
    <w:p w14:paraId="1EB39535" w14:textId="77777777" w:rsidR="00342B33" w:rsidRPr="00342B33" w:rsidRDefault="00342B33" w:rsidP="00342B33">
      <w:r w:rsidRPr="00342B33">
        <w:t xml:space="preserve">π </w:t>
      </w:r>
      <w:proofErr w:type="spellStart"/>
      <w:r w:rsidRPr="00342B33">
        <w:t>PlayerName</w:t>
      </w:r>
      <w:proofErr w:type="spellEnd"/>
      <w:r w:rsidRPr="00342B33">
        <w:t xml:space="preserve"> (σ Age &lt; 18 (π </w:t>
      </w:r>
      <w:proofErr w:type="spellStart"/>
      <w:r w:rsidRPr="00342B33">
        <w:t>PlayerName</w:t>
      </w:r>
      <w:proofErr w:type="spellEnd"/>
      <w:r w:rsidRPr="00342B33">
        <w:t>, Age (Player)))</w:t>
      </w:r>
    </w:p>
    <w:p w14:paraId="6A6FDB4F" w14:textId="77777777" w:rsidR="00342B33" w:rsidRPr="00342B33" w:rsidRDefault="00342B33" w:rsidP="00342B33"/>
    <w:p w14:paraId="603D435C" w14:textId="77777777" w:rsidR="00342B33" w:rsidRPr="00342B33" w:rsidRDefault="00342B33" w:rsidP="00342B33">
      <w:r w:rsidRPr="00342B33">
        <w:t xml:space="preserve">3. List </w:t>
      </w:r>
      <w:proofErr w:type="gramStart"/>
      <w:r w:rsidRPr="00342B33">
        <w:t>all of</w:t>
      </w:r>
      <w:proofErr w:type="gramEnd"/>
      <w:r w:rsidRPr="00342B33">
        <w:t xml:space="preserve"> the coaches whose last names begin with 'R' and who have between 5 and</w:t>
      </w:r>
    </w:p>
    <w:p w14:paraId="294DFC36" w14:textId="77777777" w:rsidR="00342B33" w:rsidRPr="00342B33" w:rsidRDefault="00342B33" w:rsidP="00342B33">
      <w:r w:rsidRPr="00342B33">
        <w:t>10 years of experience as college coaches (see YEARSEXPERIENCE and</w:t>
      </w:r>
    </w:p>
    <w:p w14:paraId="4B320A37" w14:textId="77777777" w:rsidR="00342B33" w:rsidRDefault="00342B33" w:rsidP="00342B33">
      <w:r w:rsidRPr="00342B33">
        <w:t>EXPERIENCETYPE). (5 points)</w:t>
      </w:r>
    </w:p>
    <w:p w14:paraId="071C05BF" w14:textId="77777777" w:rsidR="00342B33" w:rsidRDefault="00342B33" w:rsidP="00342B33"/>
    <w:p w14:paraId="2842D37F" w14:textId="59BEC86E" w:rsidR="00342B33" w:rsidRPr="00342B33" w:rsidRDefault="00342B33" w:rsidP="00342B33">
      <w:r w:rsidRPr="00342B33">
        <w:t xml:space="preserve">π </w:t>
      </w:r>
      <w:proofErr w:type="spellStart"/>
      <w:r w:rsidRPr="00342B33">
        <w:t>CoachName</w:t>
      </w:r>
      <w:proofErr w:type="spellEnd"/>
      <w:r w:rsidRPr="00342B33">
        <w:t xml:space="preserve"> (σ </w:t>
      </w:r>
      <w:proofErr w:type="spellStart"/>
      <w:r w:rsidRPr="00342B33">
        <w:t>CoachName</w:t>
      </w:r>
      <w:proofErr w:type="spellEnd"/>
      <w:r w:rsidRPr="00342B33">
        <w:t xml:space="preserve"> LIKE 'R%' AND YEARSEXPERIENCE BETWEEN 5 AND 10 AND</w:t>
      </w:r>
    </w:p>
    <w:p w14:paraId="26B86743" w14:textId="77777777" w:rsidR="00342B33" w:rsidRPr="00342B33" w:rsidRDefault="00342B33" w:rsidP="00342B33">
      <w:r w:rsidRPr="00342B33">
        <w:t>EXPERIENCETYPE = 'College' (Coach))</w:t>
      </w:r>
    </w:p>
    <w:p w14:paraId="0B5E2AB1" w14:textId="77777777" w:rsidR="00342B33" w:rsidRPr="00342B33" w:rsidRDefault="00342B33" w:rsidP="00342B33"/>
    <w:p w14:paraId="3698885E" w14:textId="77777777" w:rsidR="00342B33" w:rsidRPr="00342B33" w:rsidRDefault="00342B33" w:rsidP="00342B33">
      <w:r w:rsidRPr="00342B33">
        <w:t>4. Find the total number of years of experience of Coach Waqar on team number 25. (5</w:t>
      </w:r>
    </w:p>
    <w:p w14:paraId="14B43D3E" w14:textId="77777777" w:rsidR="00342B33" w:rsidRPr="00342B33" w:rsidRDefault="00342B33" w:rsidP="00342B33">
      <w:r w:rsidRPr="00342B33">
        <w:t>points)</w:t>
      </w:r>
    </w:p>
    <w:p w14:paraId="1B4A043E" w14:textId="77777777" w:rsidR="00342B33" w:rsidRDefault="00342B33" w:rsidP="00342B33"/>
    <w:p w14:paraId="5E1C1CB6" w14:textId="5915256F" w:rsidR="00342B33" w:rsidRPr="00342B33" w:rsidRDefault="00342B33" w:rsidP="00342B33">
      <w:r w:rsidRPr="00342B33">
        <w:t xml:space="preserve">π SUM(YEARSEXPERIENCE) (σ </w:t>
      </w:r>
      <w:proofErr w:type="spellStart"/>
      <w:r w:rsidRPr="00342B33">
        <w:t>CoachName</w:t>
      </w:r>
      <w:proofErr w:type="spellEnd"/>
      <w:r w:rsidRPr="00342B33">
        <w:t xml:space="preserve"> = 'Waqar' (π </w:t>
      </w:r>
      <w:proofErr w:type="spellStart"/>
      <w:r w:rsidRPr="00342B33">
        <w:t>CoachName</w:t>
      </w:r>
      <w:proofErr w:type="spellEnd"/>
      <w:r w:rsidRPr="00342B33">
        <w:t xml:space="preserve">, YEARSEXPERIENCE (Coach </w:t>
      </w:r>
      <w:r w:rsidRPr="00342B33">
        <w:rPr>
          <w:rFonts w:ascii="Cambria Math" w:hAnsi="Cambria Math" w:cs="Cambria Math"/>
        </w:rPr>
        <w:t>⋈</w:t>
      </w:r>
    </w:p>
    <w:p w14:paraId="77865D7D" w14:textId="77777777" w:rsidR="00342B33" w:rsidRPr="00342B33" w:rsidRDefault="00342B33" w:rsidP="00342B33">
      <w:r w:rsidRPr="00342B33">
        <w:t xml:space="preserve">Affiliation </w:t>
      </w:r>
      <w:r w:rsidRPr="00342B33">
        <w:rPr>
          <w:rFonts w:ascii="Cambria Math" w:hAnsi="Cambria Math" w:cs="Cambria Math"/>
        </w:rPr>
        <w:t>⋈</w:t>
      </w:r>
      <w:r w:rsidRPr="00342B33">
        <w:t xml:space="preserve"> </w:t>
      </w:r>
      <w:proofErr w:type="spellStart"/>
      <w:r w:rsidRPr="00342B33">
        <w:t>TeamNumber</w:t>
      </w:r>
      <w:proofErr w:type="spellEnd"/>
      <w:r w:rsidRPr="00342B33">
        <w:t xml:space="preserve"> = 25)))</w:t>
      </w:r>
    </w:p>
    <w:p w14:paraId="78BD6969" w14:textId="77777777" w:rsidR="00342B33" w:rsidRPr="00342B33" w:rsidRDefault="00342B33" w:rsidP="00342B33"/>
    <w:p w14:paraId="1581DBA8" w14:textId="77777777" w:rsidR="00342B33" w:rsidRPr="00342B33" w:rsidRDefault="00342B33" w:rsidP="00342B33">
      <w:r w:rsidRPr="00342B33">
        <w:t>5. Find the number of different types of experience that Coach Waqar on team number 3</w:t>
      </w:r>
    </w:p>
    <w:p w14:paraId="31D46EE9" w14:textId="77777777" w:rsidR="00342B33" w:rsidRPr="00342B33" w:rsidRDefault="00342B33" w:rsidP="00342B33">
      <w:r w:rsidRPr="00342B33">
        <w:t>has. (5 points)</w:t>
      </w:r>
    </w:p>
    <w:p w14:paraId="48052B2D" w14:textId="77777777" w:rsidR="00342B33" w:rsidRDefault="00342B33" w:rsidP="00342B33"/>
    <w:p w14:paraId="1E923A95" w14:textId="01918E1A" w:rsidR="00342B33" w:rsidRPr="00342B33" w:rsidRDefault="00342B33" w:rsidP="00342B33">
      <w:r w:rsidRPr="00342B33">
        <w:t xml:space="preserve">π EXPERIENCETYPE (σ </w:t>
      </w:r>
      <w:proofErr w:type="spellStart"/>
      <w:r w:rsidRPr="00342B33">
        <w:t>CoachName</w:t>
      </w:r>
      <w:proofErr w:type="spellEnd"/>
      <w:r w:rsidRPr="00342B33">
        <w:t xml:space="preserve"> = 'Waqar' (π </w:t>
      </w:r>
      <w:proofErr w:type="spellStart"/>
      <w:r w:rsidRPr="00342B33">
        <w:t>CoachName</w:t>
      </w:r>
      <w:proofErr w:type="spellEnd"/>
      <w:r w:rsidRPr="00342B33">
        <w:t xml:space="preserve">, EXPERIENCETYPE (Coach </w:t>
      </w:r>
      <w:r w:rsidRPr="00342B33">
        <w:rPr>
          <w:rFonts w:ascii="Cambria Math" w:hAnsi="Cambria Math" w:cs="Cambria Math"/>
        </w:rPr>
        <w:t>⋈</w:t>
      </w:r>
    </w:p>
    <w:p w14:paraId="6ADE33C1" w14:textId="77777777" w:rsidR="00342B33" w:rsidRPr="00342B33" w:rsidRDefault="00342B33" w:rsidP="00342B33">
      <w:r w:rsidRPr="00342B33">
        <w:t xml:space="preserve">Affiliation </w:t>
      </w:r>
      <w:r w:rsidRPr="00342B33">
        <w:rPr>
          <w:rFonts w:ascii="Cambria Math" w:hAnsi="Cambria Math" w:cs="Cambria Math"/>
        </w:rPr>
        <w:t>⋈</w:t>
      </w:r>
      <w:r w:rsidRPr="00342B33">
        <w:t xml:space="preserve"> </w:t>
      </w:r>
      <w:proofErr w:type="spellStart"/>
      <w:r w:rsidRPr="00342B33">
        <w:t>TeamNumber</w:t>
      </w:r>
      <w:proofErr w:type="spellEnd"/>
      <w:r w:rsidRPr="00342B33">
        <w:t xml:space="preserve"> = 3)))</w:t>
      </w:r>
    </w:p>
    <w:p w14:paraId="697453D8" w14:textId="77777777" w:rsidR="00342B33" w:rsidRPr="00342B33" w:rsidRDefault="00342B33" w:rsidP="00342B33"/>
    <w:p w14:paraId="2EC1727E" w14:textId="77777777" w:rsidR="00342B33" w:rsidRPr="00342B33" w:rsidRDefault="00342B33" w:rsidP="00342B33">
      <w:r w:rsidRPr="00342B33">
        <w:t>6. Find the total number of years of experience of each coach on team number 3. (5</w:t>
      </w:r>
    </w:p>
    <w:p w14:paraId="4E520A43" w14:textId="77777777" w:rsidR="00342B33" w:rsidRPr="00342B33" w:rsidRDefault="00342B33" w:rsidP="00342B33">
      <w:r w:rsidRPr="00342B33">
        <w:t>points)</w:t>
      </w:r>
    </w:p>
    <w:p w14:paraId="3C6098E9" w14:textId="77777777" w:rsidR="00342B33" w:rsidRPr="00342B33" w:rsidRDefault="00342B33" w:rsidP="00342B33">
      <w:r w:rsidRPr="00342B33">
        <w:lastRenderedPageBreak/>
        <w:t> </w:t>
      </w:r>
    </w:p>
    <w:p w14:paraId="0E6F295B" w14:textId="77777777" w:rsidR="00342B33" w:rsidRPr="00342B33" w:rsidRDefault="00342B33" w:rsidP="00342B33">
      <w:r w:rsidRPr="00342B33">
        <w:t> </w:t>
      </w:r>
    </w:p>
    <w:p w14:paraId="59923FF4" w14:textId="77777777" w:rsidR="00342B33" w:rsidRPr="00342B33" w:rsidRDefault="00342B33" w:rsidP="00342B33">
      <w:r w:rsidRPr="00342B33">
        <w:t xml:space="preserve">π </w:t>
      </w:r>
      <w:proofErr w:type="spellStart"/>
      <w:r w:rsidRPr="00342B33">
        <w:t>CoachName</w:t>
      </w:r>
      <w:proofErr w:type="spellEnd"/>
      <w:r w:rsidRPr="00342B33">
        <w:t xml:space="preserve">, SUM(YEARSEXPERIENCE) (π </w:t>
      </w:r>
      <w:proofErr w:type="spellStart"/>
      <w:r w:rsidRPr="00342B33">
        <w:t>CoachName</w:t>
      </w:r>
      <w:proofErr w:type="spellEnd"/>
      <w:r w:rsidRPr="00342B33">
        <w:t xml:space="preserve">, YEARSEXPERIENCE (Coach </w:t>
      </w:r>
      <w:r w:rsidRPr="00342B33">
        <w:rPr>
          <w:rFonts w:ascii="Cambria Math" w:hAnsi="Cambria Math" w:cs="Cambria Math"/>
        </w:rPr>
        <w:t>⋈</w:t>
      </w:r>
    </w:p>
    <w:p w14:paraId="5AAC60CF" w14:textId="77777777" w:rsidR="00342B33" w:rsidRPr="00342B33" w:rsidRDefault="00342B33" w:rsidP="00342B33">
      <w:r w:rsidRPr="00342B33">
        <w:t xml:space="preserve">Affiliation </w:t>
      </w:r>
      <w:r w:rsidRPr="00342B33">
        <w:rPr>
          <w:rFonts w:ascii="Cambria Math" w:hAnsi="Cambria Math" w:cs="Cambria Math"/>
        </w:rPr>
        <w:t>⋈</w:t>
      </w:r>
      <w:r w:rsidRPr="00342B33">
        <w:t xml:space="preserve"> </w:t>
      </w:r>
      <w:proofErr w:type="spellStart"/>
      <w:r w:rsidRPr="00342B33">
        <w:t>TeamNumber</w:t>
      </w:r>
      <w:proofErr w:type="spellEnd"/>
      <w:r w:rsidRPr="00342B33">
        <w:t xml:space="preserve"> = 3))</w:t>
      </w:r>
    </w:p>
    <w:p w14:paraId="220AD7FE" w14:textId="77777777" w:rsidR="00342B33" w:rsidRPr="00342B33" w:rsidRDefault="00342B33" w:rsidP="00342B33"/>
    <w:p w14:paraId="150CE93E" w14:textId="77777777" w:rsidR="00342B33" w:rsidRPr="00342B33" w:rsidRDefault="00342B33" w:rsidP="00342B33">
      <w:r w:rsidRPr="00342B33">
        <w:t>7. How many different manufacturers make bats for the league's teams'(5 points)</w:t>
      </w:r>
    </w:p>
    <w:p w14:paraId="49DDFD1A" w14:textId="77777777" w:rsidR="00342B33" w:rsidRDefault="00342B33" w:rsidP="00342B33"/>
    <w:p w14:paraId="3829DE9F" w14:textId="09562BE1" w:rsidR="00342B33" w:rsidRPr="00342B33" w:rsidRDefault="00342B33" w:rsidP="00342B33">
      <w:r w:rsidRPr="00342B33">
        <w:t>π Manufacturer (Bat)</w:t>
      </w:r>
    </w:p>
    <w:p w14:paraId="394E4464" w14:textId="77777777" w:rsidR="00342B33" w:rsidRPr="00342B33" w:rsidRDefault="00342B33" w:rsidP="00342B33"/>
    <w:p w14:paraId="0AA286E0" w14:textId="77777777" w:rsidR="00342B33" w:rsidRPr="00342B33" w:rsidRDefault="00342B33" w:rsidP="00342B33">
      <w:r w:rsidRPr="00342B33">
        <w:t xml:space="preserve">8. Assume that team names are unique. Find the names of the players who have </w:t>
      </w:r>
      <w:proofErr w:type="gramStart"/>
      <w:r w:rsidRPr="00342B33">
        <w:t>played</w:t>
      </w:r>
      <w:proofErr w:type="gramEnd"/>
    </w:p>
    <w:p w14:paraId="181CEAFC" w14:textId="77777777" w:rsidR="00342B33" w:rsidRPr="00342B33" w:rsidRDefault="00342B33" w:rsidP="00342B33">
      <w:r w:rsidRPr="00342B33">
        <w:t>for the Yankees for at least five years (see YEARS in the AFFILIATION Table.) (10</w:t>
      </w:r>
    </w:p>
    <w:p w14:paraId="286F9473" w14:textId="77777777" w:rsidR="00342B33" w:rsidRPr="00342B33" w:rsidRDefault="00342B33" w:rsidP="00342B33">
      <w:r w:rsidRPr="00342B33">
        <w:t>points)</w:t>
      </w:r>
    </w:p>
    <w:p w14:paraId="129BCA32" w14:textId="77777777" w:rsidR="00342B33" w:rsidRDefault="00342B33" w:rsidP="00342B33"/>
    <w:p w14:paraId="1CBD39E3" w14:textId="6443A848" w:rsidR="00342B33" w:rsidRPr="00342B33" w:rsidRDefault="00342B33" w:rsidP="00342B33">
      <w:r w:rsidRPr="00342B33">
        <w:t xml:space="preserve">π </w:t>
      </w:r>
      <w:proofErr w:type="spellStart"/>
      <w:r w:rsidRPr="00342B33">
        <w:t>PlayerName</w:t>
      </w:r>
      <w:proofErr w:type="spellEnd"/>
      <w:r w:rsidRPr="00342B33">
        <w:t xml:space="preserve"> (σ Years &gt;= 5 (π </w:t>
      </w:r>
      <w:proofErr w:type="spellStart"/>
      <w:r w:rsidRPr="00342B33">
        <w:t>PlayerName</w:t>
      </w:r>
      <w:proofErr w:type="spellEnd"/>
      <w:r w:rsidRPr="00342B33">
        <w:t xml:space="preserve">, Years (Player </w:t>
      </w:r>
      <w:r w:rsidRPr="00342B33">
        <w:rPr>
          <w:rFonts w:ascii="Cambria Math" w:hAnsi="Cambria Math" w:cs="Cambria Math"/>
        </w:rPr>
        <w:t>⋈</w:t>
      </w:r>
      <w:r w:rsidRPr="00342B33">
        <w:t xml:space="preserve"> Affiliation </w:t>
      </w:r>
      <w:r w:rsidRPr="00342B33">
        <w:rPr>
          <w:rFonts w:ascii="Cambria Math" w:hAnsi="Cambria Math" w:cs="Cambria Math"/>
        </w:rPr>
        <w:t>⋈</w:t>
      </w:r>
      <w:r w:rsidRPr="00342B33">
        <w:t xml:space="preserve"> </w:t>
      </w:r>
      <w:proofErr w:type="spellStart"/>
      <w:r w:rsidRPr="00342B33">
        <w:t>TeamName</w:t>
      </w:r>
      <w:proofErr w:type="spellEnd"/>
      <w:r w:rsidRPr="00342B33">
        <w:t xml:space="preserve"> = 'Yankees')))</w:t>
      </w:r>
    </w:p>
    <w:p w14:paraId="22628392" w14:textId="77777777" w:rsidR="00342B33" w:rsidRPr="00342B33" w:rsidRDefault="00342B33" w:rsidP="00342B33"/>
    <w:p w14:paraId="385E442B" w14:textId="77777777" w:rsidR="00342B33" w:rsidRPr="00342B33" w:rsidRDefault="00342B33" w:rsidP="00342B33">
      <w:r w:rsidRPr="00342B33">
        <w:t xml:space="preserve">9. Assume that team names are unique. Find the total number of years of </w:t>
      </w:r>
      <w:proofErr w:type="gramStart"/>
      <w:r w:rsidRPr="00342B33">
        <w:t>work</w:t>
      </w:r>
      <w:proofErr w:type="gramEnd"/>
    </w:p>
    <w:p w14:paraId="1369EE14" w14:textId="77777777" w:rsidR="00342B33" w:rsidRPr="00342B33" w:rsidRDefault="00342B33" w:rsidP="00342B33">
      <w:r w:rsidRPr="00342B33">
        <w:t xml:space="preserve">experience of each coach on the Royals, but only include in the result those </w:t>
      </w:r>
      <w:proofErr w:type="gramStart"/>
      <w:r w:rsidRPr="00342B33">
        <w:t>coaches</w:t>
      </w:r>
      <w:proofErr w:type="gramEnd"/>
    </w:p>
    <w:p w14:paraId="61DF418A" w14:textId="77777777" w:rsidR="00342B33" w:rsidRPr="00342B33" w:rsidRDefault="00342B33" w:rsidP="00342B33">
      <w:r w:rsidRPr="00342B33">
        <w:t>who have more than eight years of experience. (5 points)</w:t>
      </w:r>
    </w:p>
    <w:p w14:paraId="5B97E893" w14:textId="77777777" w:rsidR="00521845" w:rsidRDefault="00521845" w:rsidP="00342B33"/>
    <w:p w14:paraId="72216ACF" w14:textId="3D75645C" w:rsidR="00342B33" w:rsidRPr="00342B33" w:rsidRDefault="00342B33" w:rsidP="00342B33">
      <w:r w:rsidRPr="00342B33">
        <w:t xml:space="preserve">π </w:t>
      </w:r>
      <w:proofErr w:type="spellStart"/>
      <w:r w:rsidRPr="00342B33">
        <w:t>CoachName</w:t>
      </w:r>
      <w:proofErr w:type="spellEnd"/>
      <w:r w:rsidRPr="00342B33">
        <w:t xml:space="preserve">, SUM(YEARSEXPERIENCE) (σ SUM(YEARSEXPERIENCE) &gt; 8 (π </w:t>
      </w:r>
      <w:proofErr w:type="spellStart"/>
      <w:r w:rsidRPr="00342B33">
        <w:t>CoachName</w:t>
      </w:r>
      <w:proofErr w:type="spellEnd"/>
      <w:r w:rsidRPr="00342B33">
        <w:t>,</w:t>
      </w:r>
    </w:p>
    <w:p w14:paraId="070B6FE1" w14:textId="77777777" w:rsidR="00342B33" w:rsidRPr="00342B33" w:rsidRDefault="00342B33" w:rsidP="00342B33">
      <w:r w:rsidRPr="00342B33">
        <w:t xml:space="preserve">YEARSEXPERIENCE (Coach </w:t>
      </w:r>
      <w:r w:rsidRPr="00342B33">
        <w:rPr>
          <w:rFonts w:ascii="Cambria Math" w:hAnsi="Cambria Math" w:cs="Cambria Math"/>
        </w:rPr>
        <w:t>⋈</w:t>
      </w:r>
      <w:r w:rsidRPr="00342B33">
        <w:t xml:space="preserve"> Affiliation </w:t>
      </w:r>
      <w:r w:rsidRPr="00342B33">
        <w:rPr>
          <w:rFonts w:ascii="Cambria Math" w:hAnsi="Cambria Math" w:cs="Cambria Math"/>
        </w:rPr>
        <w:t>⋈</w:t>
      </w:r>
      <w:r w:rsidRPr="00342B33">
        <w:t xml:space="preserve"> </w:t>
      </w:r>
      <w:proofErr w:type="spellStart"/>
      <w:r w:rsidRPr="00342B33">
        <w:t>TeamName</w:t>
      </w:r>
      <w:proofErr w:type="spellEnd"/>
      <w:r w:rsidRPr="00342B33">
        <w:t xml:space="preserve"> = 'Royals')))</w:t>
      </w:r>
    </w:p>
    <w:p w14:paraId="5CCFB4C6" w14:textId="77777777" w:rsidR="00342B33" w:rsidRPr="00342B33" w:rsidRDefault="00342B33" w:rsidP="00342B33"/>
    <w:p w14:paraId="2756E5F3" w14:textId="77777777" w:rsidR="00342B33" w:rsidRPr="00342B33" w:rsidRDefault="00342B33" w:rsidP="00342B33">
      <w:r w:rsidRPr="00342B33">
        <w:t>10. Find the names of the league's youngest players. (5 points)</w:t>
      </w:r>
    </w:p>
    <w:p w14:paraId="0B76A4AF" w14:textId="77777777" w:rsidR="00342B33" w:rsidRPr="00342B33" w:rsidRDefault="00342B33" w:rsidP="00342B33">
      <w:r w:rsidRPr="00342B33">
        <w:t> </w:t>
      </w:r>
    </w:p>
    <w:p w14:paraId="6198925B" w14:textId="77777777" w:rsidR="00342B33" w:rsidRPr="00342B33" w:rsidRDefault="00342B33" w:rsidP="00342B33">
      <w:r w:rsidRPr="00342B33">
        <w:t xml:space="preserve">π </w:t>
      </w:r>
      <w:proofErr w:type="spellStart"/>
      <w:r w:rsidRPr="00342B33">
        <w:t>PlayerName</w:t>
      </w:r>
      <w:proofErr w:type="spellEnd"/>
      <w:r w:rsidRPr="00342B33">
        <w:t xml:space="preserve"> (σ Age = MIN(Age) (π </w:t>
      </w:r>
      <w:proofErr w:type="spellStart"/>
      <w:r w:rsidRPr="00342B33">
        <w:t>PlayerName</w:t>
      </w:r>
      <w:proofErr w:type="spellEnd"/>
      <w:r w:rsidRPr="00342B33">
        <w:t>, Age (Player)))</w:t>
      </w:r>
    </w:p>
    <w:p w14:paraId="3533A385" w14:textId="77777777" w:rsidR="00342B33" w:rsidRPr="00342B33" w:rsidRDefault="00342B33" w:rsidP="00342B33"/>
    <w:p w14:paraId="191505D4" w14:textId="77777777" w:rsidR="00342B33" w:rsidRPr="00342B33" w:rsidRDefault="00342B33" w:rsidP="00342B33">
      <w:r w:rsidRPr="00342B33">
        <w:t>11. Find the names of the league's youngest players whose last names begin with the</w:t>
      </w:r>
    </w:p>
    <w:p w14:paraId="568D47B1" w14:textId="77777777" w:rsidR="00342B33" w:rsidRPr="00342B33" w:rsidRDefault="00342B33" w:rsidP="00342B33">
      <w:r w:rsidRPr="00342B33">
        <w:t>letter 'M'. (5 points)</w:t>
      </w:r>
    </w:p>
    <w:p w14:paraId="77D991D7" w14:textId="77777777" w:rsidR="00342B33" w:rsidRPr="00342B33" w:rsidRDefault="00342B33" w:rsidP="00342B33">
      <w:r w:rsidRPr="00342B33">
        <w:t> </w:t>
      </w:r>
    </w:p>
    <w:p w14:paraId="70BCE096" w14:textId="77777777" w:rsidR="00342B33" w:rsidRPr="00342B33" w:rsidRDefault="00342B33" w:rsidP="00342B33">
      <w:r w:rsidRPr="00342B33">
        <w:t xml:space="preserve">π </w:t>
      </w:r>
      <w:proofErr w:type="spellStart"/>
      <w:r w:rsidRPr="00342B33">
        <w:t>PlayerName</w:t>
      </w:r>
      <w:proofErr w:type="spellEnd"/>
      <w:r w:rsidRPr="00342B33">
        <w:t xml:space="preserve"> (σ </w:t>
      </w:r>
      <w:proofErr w:type="spellStart"/>
      <w:r w:rsidRPr="00342B33">
        <w:t>PlayerName</w:t>
      </w:r>
      <w:proofErr w:type="spellEnd"/>
      <w:r w:rsidRPr="00342B33">
        <w:t xml:space="preserve"> LIKE 'M%' (π </w:t>
      </w:r>
      <w:proofErr w:type="spellStart"/>
      <w:r w:rsidRPr="00342B33">
        <w:t>PlayerName</w:t>
      </w:r>
      <w:proofErr w:type="spellEnd"/>
      <w:r w:rsidRPr="00342B33">
        <w:t xml:space="preserve">, Age (Player) </w:t>
      </w:r>
      <w:r w:rsidRPr="00342B33">
        <w:rPr>
          <w:rFonts w:ascii="Cambria Math" w:hAnsi="Cambria Math" w:cs="Cambria Math"/>
        </w:rPr>
        <w:t>⋈</w:t>
      </w:r>
      <w:r w:rsidRPr="00342B33">
        <w:t xml:space="preserve"> Age = MIN(Age))))</w:t>
      </w:r>
    </w:p>
    <w:p w14:paraId="1900C185" w14:textId="77777777" w:rsidR="00342B33" w:rsidRPr="00342B33" w:rsidRDefault="00342B33" w:rsidP="00342B33"/>
    <w:p w14:paraId="4D0CDBDD" w14:textId="77777777" w:rsidR="00342B33" w:rsidRPr="00342B33" w:rsidRDefault="00342B33" w:rsidP="00342B33">
      <w:r w:rsidRPr="00342B33">
        <w:t>12. Find the name of player who have been affiliated with more than two teams. (5</w:t>
      </w:r>
    </w:p>
    <w:p w14:paraId="015B913E" w14:textId="77777777" w:rsidR="00342B33" w:rsidRPr="00342B33" w:rsidRDefault="00342B33" w:rsidP="00342B33">
      <w:r w:rsidRPr="00342B33">
        <w:t>points)</w:t>
      </w:r>
    </w:p>
    <w:p w14:paraId="60B2347F" w14:textId="77777777" w:rsidR="00342B33" w:rsidRPr="00342B33" w:rsidRDefault="00342B33" w:rsidP="00342B33">
      <w:r w:rsidRPr="00342B33">
        <w:t> </w:t>
      </w:r>
    </w:p>
    <w:p w14:paraId="2F94D261" w14:textId="77777777" w:rsidR="00342B33" w:rsidRPr="00342B33" w:rsidRDefault="00342B33" w:rsidP="00342B33">
      <w:r w:rsidRPr="00342B33">
        <w:t xml:space="preserve">π </w:t>
      </w:r>
      <w:proofErr w:type="spellStart"/>
      <w:r w:rsidRPr="00342B33">
        <w:t>PlayerName</w:t>
      </w:r>
      <w:proofErr w:type="spellEnd"/>
      <w:r w:rsidRPr="00342B33">
        <w:t xml:space="preserve"> (π </w:t>
      </w:r>
      <w:proofErr w:type="spellStart"/>
      <w:r w:rsidRPr="00342B33">
        <w:t>PlayerName</w:t>
      </w:r>
      <w:proofErr w:type="spellEnd"/>
      <w:r w:rsidRPr="00342B33">
        <w:t xml:space="preserve">, </w:t>
      </w:r>
      <w:proofErr w:type="spellStart"/>
      <w:r w:rsidRPr="00342B33">
        <w:t>TeamName</w:t>
      </w:r>
      <w:proofErr w:type="spellEnd"/>
      <w:r w:rsidRPr="00342B33">
        <w:t xml:space="preserve"> (Player </w:t>
      </w:r>
      <w:r w:rsidRPr="00342B33">
        <w:rPr>
          <w:rFonts w:ascii="Cambria Math" w:hAnsi="Cambria Math" w:cs="Cambria Math"/>
        </w:rPr>
        <w:t>⋈</w:t>
      </w:r>
      <w:r w:rsidRPr="00342B33">
        <w:t xml:space="preserve"> Affiliation))</w:t>
      </w:r>
    </w:p>
    <w:p w14:paraId="7B57941F" w14:textId="77777777" w:rsidR="00342B33" w:rsidRPr="00342B33" w:rsidRDefault="00342B33" w:rsidP="00342B33"/>
    <w:p w14:paraId="69DA7500" w14:textId="77777777" w:rsidR="00342B33" w:rsidRPr="00342B33" w:rsidRDefault="00342B33" w:rsidP="00342B33">
      <w:r w:rsidRPr="00342B33">
        <w:t>13. Find the player who are not affiliated with any team. (5 points)</w:t>
      </w:r>
    </w:p>
    <w:p w14:paraId="38F90722" w14:textId="77777777" w:rsidR="00342B33" w:rsidRPr="00342B33" w:rsidRDefault="00342B33" w:rsidP="00342B33">
      <w:r w:rsidRPr="00342B33">
        <w:t> </w:t>
      </w:r>
    </w:p>
    <w:p w14:paraId="44937459" w14:textId="77777777" w:rsidR="00342B33" w:rsidRPr="00342B33" w:rsidRDefault="00342B33" w:rsidP="00342B33">
      <w:r w:rsidRPr="00342B33">
        <w:t xml:space="preserve">π </w:t>
      </w:r>
      <w:proofErr w:type="spellStart"/>
      <w:r w:rsidRPr="00342B33">
        <w:t>PlayerName</w:t>
      </w:r>
      <w:proofErr w:type="spellEnd"/>
      <w:r w:rsidRPr="00342B33">
        <w:t xml:space="preserve"> (Player - (π </w:t>
      </w:r>
      <w:proofErr w:type="spellStart"/>
      <w:r w:rsidRPr="00342B33">
        <w:t>PlayerName</w:t>
      </w:r>
      <w:proofErr w:type="spellEnd"/>
      <w:r w:rsidRPr="00342B33">
        <w:t xml:space="preserve"> (Affiliation)))</w:t>
      </w:r>
    </w:p>
    <w:p w14:paraId="67E361BB" w14:textId="77777777" w:rsidR="00342B33" w:rsidRPr="00342B33" w:rsidRDefault="00342B33" w:rsidP="00342B33"/>
    <w:p w14:paraId="19293640" w14:textId="77777777" w:rsidR="00342B33" w:rsidRPr="00342B33" w:rsidRDefault="00342B33" w:rsidP="00342B33">
      <w:r w:rsidRPr="00342B33">
        <w:t>14. For each player find the number of team they have been affiliated with in the career.</w:t>
      </w:r>
    </w:p>
    <w:p w14:paraId="5D12FDA1" w14:textId="77777777" w:rsidR="00342B33" w:rsidRPr="00342B33" w:rsidRDefault="00342B33" w:rsidP="00342B33">
      <w:r w:rsidRPr="00342B33">
        <w:t>(5 points)</w:t>
      </w:r>
    </w:p>
    <w:p w14:paraId="47642036" w14:textId="77777777" w:rsidR="00342B33" w:rsidRPr="00342B33" w:rsidRDefault="00342B33" w:rsidP="00342B33">
      <w:r w:rsidRPr="00342B33">
        <w:t> </w:t>
      </w:r>
    </w:p>
    <w:p w14:paraId="673482FE" w14:textId="77777777" w:rsidR="00342B33" w:rsidRPr="00342B33" w:rsidRDefault="00342B33" w:rsidP="00342B33">
      <w:r w:rsidRPr="00342B33">
        <w:t xml:space="preserve">π </w:t>
      </w:r>
      <w:proofErr w:type="spellStart"/>
      <w:r w:rsidRPr="00342B33">
        <w:t>PlayerName</w:t>
      </w:r>
      <w:proofErr w:type="spellEnd"/>
      <w:r w:rsidRPr="00342B33">
        <w:t xml:space="preserve">, </w:t>
      </w:r>
      <w:proofErr w:type="gramStart"/>
      <w:r w:rsidRPr="00342B33">
        <w:t>COUNT(</w:t>
      </w:r>
      <w:proofErr w:type="gramEnd"/>
      <w:r w:rsidRPr="00342B33">
        <w:t xml:space="preserve">DISTINCT </w:t>
      </w:r>
      <w:proofErr w:type="spellStart"/>
      <w:r w:rsidRPr="00342B33">
        <w:t>TeamName</w:t>
      </w:r>
      <w:proofErr w:type="spellEnd"/>
      <w:r w:rsidRPr="00342B33">
        <w:t xml:space="preserve">) (Player </w:t>
      </w:r>
      <w:r w:rsidRPr="00342B33">
        <w:rPr>
          <w:rFonts w:ascii="Cambria Math" w:hAnsi="Cambria Math" w:cs="Cambria Math"/>
        </w:rPr>
        <w:t>⋈</w:t>
      </w:r>
      <w:r w:rsidRPr="00342B33">
        <w:t xml:space="preserve"> Affiliation)</w:t>
      </w:r>
    </w:p>
    <w:p w14:paraId="64924022" w14:textId="77777777" w:rsidR="00342B33" w:rsidRPr="00342B33" w:rsidRDefault="00342B33" w:rsidP="00342B33"/>
    <w:p w14:paraId="59B34DD6" w14:textId="77777777" w:rsidR="00342B33" w:rsidRPr="00342B33" w:rsidRDefault="00342B33" w:rsidP="00342B33">
      <w:r w:rsidRPr="00342B33">
        <w:t xml:space="preserve">15. For each team list every batting </w:t>
      </w:r>
      <w:proofErr w:type="gramStart"/>
      <w:r w:rsidRPr="00342B33">
        <w:t>average(</w:t>
      </w:r>
      <w:proofErr w:type="gramEnd"/>
      <w:r w:rsidRPr="00342B33">
        <w:t>5 points)</w:t>
      </w:r>
    </w:p>
    <w:p w14:paraId="0F78C3A4" w14:textId="77777777" w:rsidR="00342B33" w:rsidRPr="00342B33" w:rsidRDefault="00342B33" w:rsidP="00342B33">
      <w:r w:rsidRPr="00342B33">
        <w:t> </w:t>
      </w:r>
    </w:p>
    <w:p w14:paraId="18F4BB52" w14:textId="639C6445" w:rsidR="00A9204E" w:rsidRDefault="00342B33" w:rsidP="00FA037D">
      <w:r w:rsidRPr="00342B33">
        <w:t xml:space="preserve">π </w:t>
      </w:r>
      <w:proofErr w:type="spellStart"/>
      <w:r w:rsidRPr="00342B33">
        <w:t>TeamName</w:t>
      </w:r>
      <w:proofErr w:type="spellEnd"/>
      <w:r w:rsidRPr="00342B33">
        <w:t xml:space="preserve">, </w:t>
      </w:r>
      <w:proofErr w:type="spellStart"/>
      <w:r w:rsidRPr="00342B33">
        <w:t>BattingAverage</w:t>
      </w:r>
      <w:proofErr w:type="spellEnd"/>
      <w:r w:rsidRPr="00342B33">
        <w:t xml:space="preserve"> (Team </w:t>
      </w:r>
      <w:r w:rsidRPr="00342B33">
        <w:rPr>
          <w:rFonts w:ascii="Cambria Math" w:hAnsi="Cambria Math" w:cs="Cambria Math"/>
        </w:rPr>
        <w:t>⋈</w:t>
      </w:r>
      <w:r w:rsidRPr="00342B33">
        <w:t xml:space="preserve"> Affiliation)</w:t>
      </w:r>
    </w:p>
    <w:sectPr w:rsidR="00A9204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4F974" w14:textId="77777777" w:rsidR="00BC6D1F" w:rsidRDefault="00BC6D1F" w:rsidP="00AE53E6">
      <w:r>
        <w:separator/>
      </w:r>
    </w:p>
  </w:endnote>
  <w:endnote w:type="continuationSeparator" w:id="0">
    <w:p w14:paraId="5731C793" w14:textId="77777777" w:rsidR="00BC6D1F" w:rsidRDefault="00BC6D1F" w:rsidP="00AE5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39D53" w14:textId="77777777" w:rsidR="00BC6D1F" w:rsidRDefault="00BC6D1F" w:rsidP="00AE53E6">
      <w:r>
        <w:separator/>
      </w:r>
    </w:p>
  </w:footnote>
  <w:footnote w:type="continuationSeparator" w:id="0">
    <w:p w14:paraId="56C9DFAD" w14:textId="77777777" w:rsidR="00BC6D1F" w:rsidRDefault="00BC6D1F" w:rsidP="00AE5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E5AF9" w14:textId="6D30B58F" w:rsidR="00AE53E6" w:rsidRDefault="00AE53E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0B2262A" wp14:editId="4D6ECC6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78DD25A" w14:textId="556D8F57" w:rsidR="00AE53E6" w:rsidRDefault="00AE53E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DB Assignment 2       Ammar ahmed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0B2262A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78DD25A" w14:textId="556D8F57" w:rsidR="00AE53E6" w:rsidRDefault="00AE53E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DB Assignment 2       Ammar ahmed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142921085">
    <w:abstractNumId w:val="19"/>
  </w:num>
  <w:num w:numId="2" w16cid:durableId="1978603137">
    <w:abstractNumId w:val="12"/>
  </w:num>
  <w:num w:numId="3" w16cid:durableId="2062628671">
    <w:abstractNumId w:val="10"/>
  </w:num>
  <w:num w:numId="4" w16cid:durableId="1375619423">
    <w:abstractNumId w:val="21"/>
  </w:num>
  <w:num w:numId="5" w16cid:durableId="308093683">
    <w:abstractNumId w:val="13"/>
  </w:num>
  <w:num w:numId="6" w16cid:durableId="636489737">
    <w:abstractNumId w:val="16"/>
  </w:num>
  <w:num w:numId="7" w16cid:durableId="67266286">
    <w:abstractNumId w:val="18"/>
  </w:num>
  <w:num w:numId="8" w16cid:durableId="1806314510">
    <w:abstractNumId w:val="9"/>
  </w:num>
  <w:num w:numId="9" w16cid:durableId="1326855606">
    <w:abstractNumId w:val="7"/>
  </w:num>
  <w:num w:numId="10" w16cid:durableId="264774782">
    <w:abstractNumId w:val="6"/>
  </w:num>
  <w:num w:numId="11" w16cid:durableId="1843278395">
    <w:abstractNumId w:val="5"/>
  </w:num>
  <w:num w:numId="12" w16cid:durableId="1141461866">
    <w:abstractNumId w:val="4"/>
  </w:num>
  <w:num w:numId="13" w16cid:durableId="948245216">
    <w:abstractNumId w:val="8"/>
  </w:num>
  <w:num w:numId="14" w16cid:durableId="555816761">
    <w:abstractNumId w:val="3"/>
  </w:num>
  <w:num w:numId="15" w16cid:durableId="1884781833">
    <w:abstractNumId w:val="2"/>
  </w:num>
  <w:num w:numId="16" w16cid:durableId="326174264">
    <w:abstractNumId w:val="1"/>
  </w:num>
  <w:num w:numId="17" w16cid:durableId="1585140212">
    <w:abstractNumId w:val="0"/>
  </w:num>
  <w:num w:numId="18" w16cid:durableId="992878003">
    <w:abstractNumId w:val="14"/>
  </w:num>
  <w:num w:numId="19" w16cid:durableId="517282271">
    <w:abstractNumId w:val="15"/>
  </w:num>
  <w:num w:numId="20" w16cid:durableId="1383866819">
    <w:abstractNumId w:val="20"/>
  </w:num>
  <w:num w:numId="21" w16cid:durableId="185875501">
    <w:abstractNumId w:val="17"/>
  </w:num>
  <w:num w:numId="22" w16cid:durableId="342588638">
    <w:abstractNumId w:val="11"/>
  </w:num>
  <w:num w:numId="23" w16cid:durableId="6754947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3E6"/>
    <w:rsid w:val="00342B33"/>
    <w:rsid w:val="00521845"/>
    <w:rsid w:val="00645252"/>
    <w:rsid w:val="006D3D74"/>
    <w:rsid w:val="0083569A"/>
    <w:rsid w:val="008B0C62"/>
    <w:rsid w:val="00A9204E"/>
    <w:rsid w:val="00AE53E6"/>
    <w:rsid w:val="00BC6D1F"/>
    <w:rsid w:val="00FA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108EC8"/>
  <w15:chartTrackingRefBased/>
  <w15:docId w15:val="{E16C797C-454F-4F0F-B444-98ACD820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mar\AppData\Local\Microsoft\Office\16.0\DTS\en-US%7b7840E2A4-4949-42EF-90F1-78126A9A7B97%7d\%7b230F29B9-18B5-4DC9-A53B-6F02191C4158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10F55D-EF48-4247-B935-8244594376B2}">
  <we:reference id="3224b16f-7ab2-4dd6-852f-7f7d85619cde" version="1.2.1.0" store="EXCatalog" storeType="EXCatalog"/>
  <we:alternateReferences>
    <we:reference id="WA200000086" version="1.2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{230F29B9-18B5-4DC9-A53B-6F02191C4158}tf02786999_win32</Template>
  <TotalTime>89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 Assignment 2       Ammar ahmed</vt:lpstr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Assignment 2       Ammar ahmed</dc:title>
  <dc:subject/>
  <dc:creator>Ammar Ahmed</dc:creator>
  <cp:keywords/>
  <dc:description/>
  <cp:lastModifiedBy>L200961Ammar Ahmed</cp:lastModifiedBy>
  <cp:revision>2</cp:revision>
  <dcterms:created xsi:type="dcterms:W3CDTF">2023-02-24T12:15:00Z</dcterms:created>
  <dcterms:modified xsi:type="dcterms:W3CDTF">2023-02-24T13:44:00Z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